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D968C" w14:textId="77777777" w:rsidR="001859DA" w:rsidRDefault="00D01A87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Академии ТОП филиала Кутузовский </w:t>
      </w:r>
    </w:p>
    <w:p w14:paraId="782FFDED" w14:textId="44DD1273" w:rsidR="0065602C" w:rsidRPr="001859DA" w:rsidRDefault="000F35BB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  <w:u w:val="single"/>
        </w:rPr>
      </w:pPr>
      <w:r w:rsidRPr="000F35BB">
        <w:rPr>
          <w:rFonts w:ascii="Times New Roman" w:hAnsi="Times New Roman" w:cs="Times New Roman"/>
          <w:sz w:val="24"/>
          <w:szCs w:val="24"/>
          <w:u w:val="single"/>
        </w:rPr>
        <w:t>Сборщику Михаилу Алексеевичу</w:t>
      </w:r>
      <w:r w:rsidR="001859DA" w:rsidRPr="0ADF92BC">
        <w:rPr>
          <w:rFonts w:ascii="Times New Roman" w:hAnsi="Times New Roman" w:cs="Times New Roman"/>
          <w:sz w:val="24"/>
          <w:szCs w:val="24"/>
        </w:rPr>
        <w:t>_________</w:t>
      </w:r>
    </w:p>
    <w:p w14:paraId="642D6E32" w14:textId="77777777" w:rsidR="0090BD13" w:rsidRDefault="00FA7A89" w:rsidP="0ADF92BC">
      <w:pPr>
        <w:spacing w:after="0"/>
        <w:ind w:left="4770" w:firstLine="1980"/>
        <w:rPr>
          <w:rFonts w:ascii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hAnsi="Times New Roman" w:cs="Times New Roman"/>
          <w:i/>
          <w:iCs/>
          <w:sz w:val="18"/>
          <w:szCs w:val="18"/>
        </w:rPr>
        <w:t>(Ф.И.О.)</w:t>
      </w:r>
    </w:p>
    <w:p w14:paraId="3DE9732B" w14:textId="27ACFD83" w:rsidR="0065602C" w:rsidRPr="00F939A6" w:rsidRDefault="00FA7A89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 w:rsidRPr="0ADF92BC">
        <w:rPr>
          <w:rFonts w:ascii="Times New Roman" w:hAnsi="Times New Roman" w:cs="Times New Roman"/>
          <w:sz w:val="24"/>
          <w:szCs w:val="24"/>
        </w:rPr>
        <w:t>От</w:t>
      </w:r>
      <w:r w:rsidR="001859DA">
        <w:rPr>
          <w:rFonts w:ascii="Times New Roman" w:hAnsi="Times New Roman" w:cs="Times New Roman"/>
          <w:sz w:val="24"/>
          <w:szCs w:val="24"/>
        </w:rPr>
        <w:t xml:space="preserve"> </w:t>
      </w:r>
      <w:r w:rsidR="001859DA" w:rsidRPr="001859DA">
        <w:rPr>
          <w:rFonts w:ascii="Times New Roman" w:hAnsi="Times New Roman" w:cs="Times New Roman"/>
          <w:sz w:val="24"/>
          <w:szCs w:val="24"/>
          <w:u w:val="single"/>
        </w:rPr>
        <w:t>Большакова Никиты Андреевича</w:t>
      </w:r>
      <w:r w:rsidR="001859DA" w:rsidRPr="0ADF92BC">
        <w:rPr>
          <w:rFonts w:ascii="Times New Roman" w:hAnsi="Times New Roman" w:cs="Times New Roman"/>
          <w:sz w:val="24"/>
          <w:szCs w:val="24"/>
        </w:rPr>
        <w:t>_______</w:t>
      </w:r>
      <w:r w:rsidRPr="0ADF92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40DE4" w14:textId="77777777" w:rsidR="0065602C" w:rsidRPr="00F939A6" w:rsidRDefault="00FA7A89" w:rsidP="0ADF92BC">
      <w:pPr>
        <w:spacing w:after="0"/>
        <w:ind w:left="4770" w:firstLine="1260"/>
        <w:rPr>
          <w:rFonts w:ascii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hAnsi="Times New Roman" w:cs="Times New Roman"/>
          <w:i/>
          <w:iCs/>
          <w:sz w:val="18"/>
          <w:szCs w:val="18"/>
        </w:rPr>
        <w:t>(Ф.И.О. полностью)</w:t>
      </w:r>
    </w:p>
    <w:p w14:paraId="0B5AEE32" w14:textId="77777777" w:rsidR="0065602C" w:rsidRPr="00F939A6" w:rsidRDefault="008230EA" w:rsidP="0ADF92BC">
      <w:pPr>
        <w:spacing w:after="0"/>
        <w:ind w:left="4770"/>
        <w:rPr>
          <w:rFonts w:ascii="Times New Roman" w:hAnsi="Times New Roman" w:cs="Times New Roman"/>
          <w:sz w:val="18"/>
          <w:szCs w:val="18"/>
        </w:rPr>
      </w:pPr>
    </w:p>
    <w:p w14:paraId="3A70AB89" w14:textId="6612BB8E" w:rsidR="0065602C" w:rsidRPr="00F939A6" w:rsidRDefault="001859DA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 w:rsidRPr="001859DA">
        <w:rPr>
          <w:rFonts w:ascii="Times New Roman" w:hAnsi="Times New Roman" w:cs="Times New Roman"/>
          <w:sz w:val="24"/>
          <w:szCs w:val="24"/>
          <w:u w:val="single"/>
        </w:rPr>
        <w:t>+7 – (962) – 980 – 60 – 39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FA7A89" w:rsidRPr="0ADF92BC">
        <w:rPr>
          <w:rFonts w:ascii="Times New Roman" w:hAnsi="Times New Roman" w:cs="Times New Roman"/>
          <w:sz w:val="24"/>
          <w:szCs w:val="24"/>
        </w:rPr>
        <w:t>_____________</w:t>
      </w:r>
    </w:p>
    <w:p w14:paraId="0F718987" w14:textId="77777777" w:rsidR="0065602C" w:rsidRPr="00F939A6" w:rsidRDefault="00FA7A89" w:rsidP="0ADF92BC">
      <w:pPr>
        <w:spacing w:after="0"/>
        <w:ind w:left="4770" w:firstLine="1350"/>
        <w:rPr>
          <w:rFonts w:ascii="Times New Roman" w:hAnsi="Times New Roman" w:cs="Times New Roman"/>
          <w:sz w:val="24"/>
          <w:szCs w:val="24"/>
        </w:rPr>
      </w:pPr>
      <w:r w:rsidRPr="0ADF92BC">
        <w:rPr>
          <w:rFonts w:ascii="Times New Roman" w:hAnsi="Times New Roman" w:cs="Times New Roman"/>
          <w:i/>
          <w:iCs/>
          <w:sz w:val="18"/>
          <w:szCs w:val="18"/>
        </w:rPr>
        <w:t>(контактный телефон)</w:t>
      </w:r>
    </w:p>
    <w:p w14:paraId="11B5C2F5" w14:textId="06EE01D9" w:rsidR="0065602C" w:rsidRPr="00F939A6" w:rsidRDefault="00FA7A89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 w:rsidRPr="0ADF92BC">
        <w:rPr>
          <w:rFonts w:ascii="Times New Roman" w:hAnsi="Times New Roman" w:cs="Times New Roman"/>
          <w:sz w:val="24"/>
          <w:szCs w:val="24"/>
        </w:rPr>
        <w:t xml:space="preserve">студента группы </w:t>
      </w:r>
      <w:r w:rsidR="001859DA" w:rsidRPr="001859DA">
        <w:rPr>
          <w:rFonts w:ascii="Times New Roman" w:hAnsi="Times New Roman" w:cs="Times New Roman"/>
          <w:sz w:val="24"/>
          <w:szCs w:val="24"/>
          <w:u w:val="single"/>
        </w:rPr>
        <w:t>ПВ311</w:t>
      </w:r>
      <w:r w:rsidRPr="0ADF92BC">
        <w:rPr>
          <w:rFonts w:ascii="Times New Roman" w:hAnsi="Times New Roman" w:cs="Times New Roman"/>
          <w:sz w:val="24"/>
          <w:szCs w:val="24"/>
        </w:rPr>
        <w:t>_________________</w:t>
      </w:r>
    </w:p>
    <w:p w14:paraId="0504EC5A" w14:textId="77777777" w:rsidR="0090BD13" w:rsidRDefault="00FA7A89" w:rsidP="0ADF92BC">
      <w:pPr>
        <w:spacing w:after="0"/>
        <w:ind w:left="4770" w:firstLine="2430"/>
        <w:rPr>
          <w:rFonts w:ascii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hAnsi="Times New Roman" w:cs="Times New Roman"/>
          <w:i/>
          <w:iCs/>
          <w:sz w:val="18"/>
          <w:szCs w:val="18"/>
        </w:rPr>
        <w:t>(номер группы)</w:t>
      </w:r>
    </w:p>
    <w:p w14:paraId="28EBE6C7" w14:textId="7009AC8F" w:rsidR="0090BD13" w:rsidRDefault="00FA7A89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 w:rsidRPr="0B75CD05">
        <w:rPr>
          <w:rFonts w:ascii="Times New Roman" w:hAnsi="Times New Roman" w:cs="Times New Roman"/>
          <w:sz w:val="24"/>
          <w:szCs w:val="24"/>
        </w:rPr>
        <w:t>Направление/</w:t>
      </w:r>
      <w:proofErr w:type="gramStart"/>
      <w:r w:rsidRPr="0B75CD05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1859DA" w:rsidRPr="0B75CD05">
        <w:rPr>
          <w:rFonts w:ascii="Times New Roman" w:hAnsi="Times New Roman" w:cs="Times New Roman"/>
          <w:sz w:val="24"/>
          <w:szCs w:val="24"/>
        </w:rPr>
        <w:t xml:space="preserve"> </w:t>
      </w:r>
      <w:r w:rsidR="001859DA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B75CD05">
        <w:rPr>
          <w:rFonts w:ascii="Times New Roman" w:hAnsi="Times New Roman" w:cs="Times New Roman"/>
          <w:sz w:val="24"/>
          <w:szCs w:val="24"/>
        </w:rPr>
        <w:t>___________</w:t>
      </w:r>
    </w:p>
    <w:p w14:paraId="7D012EF7" w14:textId="215C1484" w:rsidR="0090BD13" w:rsidRDefault="001859DA" w:rsidP="0ADF92BC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  <w:r w:rsidRPr="001859DA">
        <w:rPr>
          <w:rFonts w:ascii="Times New Roman" w:hAnsi="Times New Roman" w:cs="Times New Roman"/>
          <w:sz w:val="24"/>
          <w:szCs w:val="24"/>
          <w:u w:val="single"/>
        </w:rPr>
        <w:t>Разработка программного обеспечения</w:t>
      </w:r>
      <w:r w:rsidRPr="0ADF9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</w:t>
      </w:r>
      <w:r w:rsidR="00FA7A89" w:rsidRPr="0ADF92BC">
        <w:rPr>
          <w:rFonts w:ascii="Times New Roman" w:hAnsi="Times New Roman" w:cs="Times New Roman"/>
          <w:sz w:val="24"/>
          <w:szCs w:val="24"/>
        </w:rPr>
        <w:t>___</w:t>
      </w:r>
    </w:p>
    <w:p w14:paraId="3E18A9F0" w14:textId="65928D17" w:rsidR="0ADF92BC" w:rsidRDefault="008230EA" w:rsidP="2659C9E6">
      <w:pPr>
        <w:spacing w:after="0"/>
        <w:ind w:left="4770"/>
        <w:rPr>
          <w:rFonts w:ascii="Times New Roman" w:hAnsi="Times New Roman" w:cs="Times New Roman"/>
          <w:sz w:val="24"/>
          <w:szCs w:val="24"/>
        </w:rPr>
      </w:pPr>
    </w:p>
    <w:p w14:paraId="533C1FEC" w14:textId="77777777" w:rsidR="0065602C" w:rsidRPr="00F939A6" w:rsidRDefault="008230EA" w:rsidP="0ADF92BC">
      <w:pPr>
        <w:spacing w:after="0" w:line="240" w:lineRule="auto"/>
        <w:ind w:firstLine="539"/>
        <w:jc w:val="right"/>
        <w:rPr>
          <w:rFonts w:ascii="Times New Roman" w:hAnsi="Times New Roman" w:cs="Times New Roman"/>
          <w:sz w:val="26"/>
          <w:szCs w:val="26"/>
        </w:rPr>
      </w:pPr>
    </w:p>
    <w:p w14:paraId="44A1825E" w14:textId="77777777" w:rsidR="00717D34" w:rsidRDefault="00FA7A89" w:rsidP="0ADF92BC">
      <w:pPr>
        <w:pStyle w:val="WW-3"/>
        <w:tabs>
          <w:tab w:val="left" w:pos="142"/>
          <w:tab w:val="left" w:pos="360"/>
        </w:tabs>
        <w:spacing w:before="0" w:after="0"/>
        <w:jc w:val="center"/>
        <w:rPr>
          <w:rStyle w:val="a3"/>
          <w:b w:val="0"/>
          <w:bCs w:val="0"/>
          <w:sz w:val="26"/>
          <w:szCs w:val="26"/>
        </w:rPr>
      </w:pPr>
      <w:r w:rsidRPr="0ADF92BC">
        <w:rPr>
          <w:rStyle w:val="a3"/>
          <w:sz w:val="26"/>
          <w:szCs w:val="26"/>
        </w:rPr>
        <w:t>Заявление на утверждение темы дипломного проекта</w:t>
      </w:r>
    </w:p>
    <w:p w14:paraId="03131DA1" w14:textId="77777777" w:rsidR="00BD3B59" w:rsidRDefault="008230EA" w:rsidP="0ADF92BC">
      <w:pPr>
        <w:pStyle w:val="WW-3"/>
        <w:tabs>
          <w:tab w:val="left" w:pos="142"/>
          <w:tab w:val="left" w:pos="360"/>
        </w:tabs>
        <w:spacing w:before="0" w:after="0"/>
        <w:jc w:val="center"/>
        <w:rPr>
          <w:rStyle w:val="a3"/>
          <w:b w:val="0"/>
          <w:bCs w:val="0"/>
          <w:sz w:val="26"/>
          <w:szCs w:val="26"/>
        </w:rPr>
      </w:pPr>
    </w:p>
    <w:p w14:paraId="0F6455ED" w14:textId="77777777" w:rsidR="00AE0794" w:rsidRDefault="00FA7A89" w:rsidP="00BD3B59">
      <w:pPr>
        <w:pStyle w:val="WW-3"/>
        <w:tabs>
          <w:tab w:val="left" w:pos="142"/>
          <w:tab w:val="left" w:pos="360"/>
        </w:tabs>
        <w:spacing w:before="0" w:after="0"/>
        <w:ind w:left="709"/>
        <w:jc w:val="both"/>
        <w:rPr>
          <w:sz w:val="26"/>
          <w:szCs w:val="26"/>
        </w:rPr>
      </w:pPr>
      <w:r w:rsidRPr="0ADF92BC">
        <w:rPr>
          <w:sz w:val="26"/>
          <w:szCs w:val="26"/>
        </w:rPr>
        <w:t xml:space="preserve">Прошу Вас утвердить тему дипломного проекта </w:t>
      </w:r>
      <w:bookmarkStart w:id="0" w:name="_Hlk156228250"/>
      <w:r w:rsidRPr="0ADF92BC">
        <w:rPr>
          <w:sz w:val="26"/>
          <w:szCs w:val="26"/>
        </w:rPr>
        <w:t>_______________________</w:t>
      </w:r>
      <w:r>
        <w:rPr>
          <w:sz w:val="26"/>
          <w:szCs w:val="26"/>
        </w:rPr>
        <w:t>_</w:t>
      </w:r>
      <w:bookmarkEnd w:id="0"/>
    </w:p>
    <w:p w14:paraId="35B21B17" w14:textId="45E808B0" w:rsidR="00796910" w:rsidRPr="001859DA" w:rsidRDefault="001859DA" w:rsidP="001859DA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  <w:u w:val="single"/>
        </w:rPr>
      </w:pPr>
      <w:bookmarkStart w:id="1" w:name="_Hlk156228059"/>
      <w:r w:rsidRPr="001859DA">
        <w:rPr>
          <w:sz w:val="26"/>
          <w:szCs w:val="26"/>
          <w:u w:val="single"/>
        </w:rPr>
        <w:t xml:space="preserve">Разработка программной системы для статистического моделирования боевых сценариев настольной игры </w:t>
      </w:r>
      <w:r w:rsidR="006B5532">
        <w:rPr>
          <w:sz w:val="26"/>
          <w:szCs w:val="26"/>
          <w:u w:val="single"/>
        </w:rPr>
        <w:t>«</w:t>
      </w:r>
      <w:r w:rsidRPr="001859DA">
        <w:rPr>
          <w:sz w:val="26"/>
          <w:szCs w:val="26"/>
          <w:u w:val="single"/>
        </w:rPr>
        <w:t>Warhammer 40000</w:t>
      </w:r>
      <w:r w:rsidR="006B5532">
        <w:rPr>
          <w:sz w:val="26"/>
          <w:szCs w:val="26"/>
          <w:u w:val="single"/>
        </w:rPr>
        <w:t>»</w:t>
      </w:r>
      <w:r w:rsidRPr="001859DA">
        <w:rPr>
          <w:sz w:val="26"/>
          <w:szCs w:val="26"/>
          <w:u w:val="single"/>
        </w:rPr>
        <w:t xml:space="preserve"> </w:t>
      </w:r>
      <w:bookmarkEnd w:id="1"/>
    </w:p>
    <w:p w14:paraId="246D7D1A" w14:textId="79036F60" w:rsidR="00FD1982" w:rsidRPr="00FD1982" w:rsidRDefault="00FA7A89" w:rsidP="00641C27">
      <w:pPr>
        <w:pStyle w:val="WW-3"/>
        <w:tabs>
          <w:tab w:val="left" w:pos="142"/>
          <w:tab w:val="left" w:pos="360"/>
        </w:tabs>
        <w:spacing w:before="0" w:after="0"/>
        <w:ind w:left="709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>В</w:t>
      </w:r>
      <w:r w:rsidRPr="0ADF92BC">
        <w:rPr>
          <w:sz w:val="26"/>
          <w:szCs w:val="26"/>
        </w:rPr>
        <w:t xml:space="preserve"> качестве руководителя прошу утвердить</w:t>
      </w:r>
      <w:r w:rsidR="00641C27">
        <w:rPr>
          <w:sz w:val="26"/>
          <w:szCs w:val="26"/>
        </w:rPr>
        <w:t xml:space="preserve"> </w:t>
      </w:r>
      <w:r w:rsidR="00456169" w:rsidRPr="00641C27">
        <w:rPr>
          <w:sz w:val="26"/>
          <w:szCs w:val="26"/>
          <w:u w:val="single"/>
        </w:rPr>
        <w:t>-</w:t>
      </w:r>
      <w:r w:rsidR="00641C27" w:rsidRPr="00641C27">
        <w:rPr>
          <w:sz w:val="26"/>
          <w:szCs w:val="26"/>
          <w:u w:val="single"/>
        </w:rPr>
        <w:t>---</w:t>
      </w:r>
      <w:r w:rsidR="00641C27" w:rsidRPr="00641C27">
        <w:rPr>
          <w:sz w:val="26"/>
          <w:szCs w:val="26"/>
        </w:rPr>
        <w:t>___________________</w:t>
      </w:r>
      <w:r w:rsidR="001859DA" w:rsidRPr="001859DA">
        <w:rPr>
          <w:sz w:val="26"/>
          <w:szCs w:val="26"/>
        </w:rPr>
        <w:t xml:space="preserve"> </w:t>
      </w:r>
      <w:r w:rsidR="00641C27">
        <w:rPr>
          <w:sz w:val="26"/>
          <w:szCs w:val="26"/>
        </w:rPr>
        <w:t>____________________________________________</w:t>
      </w:r>
      <w:r>
        <w:rPr>
          <w:sz w:val="26"/>
          <w:szCs w:val="26"/>
        </w:rPr>
        <w:t>____</w:t>
      </w:r>
      <w:r w:rsidRPr="0ADF92BC">
        <w:rPr>
          <w:sz w:val="26"/>
          <w:szCs w:val="26"/>
        </w:rPr>
        <w:t>_________________</w:t>
      </w:r>
    </w:p>
    <w:p w14:paraId="176506B8" w14:textId="77777777" w:rsidR="00FD1982" w:rsidRDefault="00FA7A89" w:rsidP="00FD1982">
      <w:pPr>
        <w:spacing w:after="0"/>
        <w:ind w:firstLine="387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(Фамилия, Имя, Отчество)  </w:t>
      </w:r>
    </w:p>
    <w:p w14:paraId="19BF8422" w14:textId="77777777" w:rsidR="00796910" w:rsidRDefault="008230EA" w:rsidP="00796910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</w:rPr>
      </w:pPr>
    </w:p>
    <w:p w14:paraId="633CC42C" w14:textId="77777777" w:rsidR="00FD1982" w:rsidRDefault="008230EA" w:rsidP="00796910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</w:rPr>
      </w:pPr>
    </w:p>
    <w:p w14:paraId="2D3EB230" w14:textId="77777777" w:rsidR="00FD1982" w:rsidRDefault="00FA7A89" w:rsidP="00FD1982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</w:pPr>
      <w:r w:rsidRPr="0ADF92BC">
        <w:t>_______________ /_________________/</w:t>
      </w:r>
    </w:p>
    <w:p w14:paraId="5946ABFC" w14:textId="77777777" w:rsidR="00FD1982" w:rsidRPr="006F7F18" w:rsidRDefault="00FA7A89" w:rsidP="00FD1982">
      <w:pPr>
        <w:pStyle w:val="WW-3"/>
        <w:tabs>
          <w:tab w:val="left" w:pos="142"/>
          <w:tab w:val="left" w:pos="360"/>
        </w:tabs>
        <w:spacing w:before="0" w:after="0"/>
        <w:ind w:left="357" w:firstLine="352"/>
        <w:jc w:val="both"/>
        <w:rPr>
          <w:sz w:val="18"/>
          <w:szCs w:val="18"/>
        </w:rPr>
      </w:pPr>
      <w:r w:rsidRPr="006F7F18">
        <w:rPr>
          <w:i/>
          <w:iCs/>
          <w:sz w:val="18"/>
          <w:szCs w:val="18"/>
        </w:rPr>
        <w:t xml:space="preserve">подпись                        </w:t>
      </w:r>
      <w:proofErr w:type="gramStart"/>
      <w:r w:rsidRPr="006F7F18">
        <w:rPr>
          <w:i/>
          <w:iCs/>
          <w:sz w:val="18"/>
          <w:szCs w:val="18"/>
        </w:rPr>
        <w:t xml:space="preserve">   (</w:t>
      </w:r>
      <w:proofErr w:type="gramEnd"/>
      <w:r w:rsidRPr="006F7F18">
        <w:rPr>
          <w:i/>
          <w:iCs/>
          <w:sz w:val="18"/>
          <w:szCs w:val="18"/>
        </w:rPr>
        <w:t>Ф.И.О.)</w:t>
      </w:r>
    </w:p>
    <w:p w14:paraId="0740C681" w14:textId="77777777" w:rsidR="00FD1982" w:rsidRDefault="008230EA" w:rsidP="00FD198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0C022D" w14:textId="0A530F42" w:rsidR="00FD1982" w:rsidRDefault="00FA7A89" w:rsidP="00FD1982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</w:rPr>
      </w:pPr>
      <w:r w:rsidRPr="0ADF92BC">
        <w:t>«___» ______________ 202</w:t>
      </w:r>
      <w:r w:rsidR="001859DA">
        <w:t>6</w:t>
      </w:r>
      <w:r w:rsidRPr="0ADF92BC">
        <w:t xml:space="preserve"> г.</w:t>
      </w:r>
    </w:p>
    <w:p w14:paraId="76BC64D7" w14:textId="77777777" w:rsidR="00FD1982" w:rsidRDefault="008230EA" w:rsidP="00796910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</w:rPr>
      </w:pPr>
    </w:p>
    <w:p w14:paraId="34758CE9" w14:textId="77777777" w:rsidR="006F7F18" w:rsidRDefault="008230EA" w:rsidP="0ADF92BC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</w:pPr>
    </w:p>
    <w:p w14:paraId="1CAB836A" w14:textId="77777777" w:rsidR="005C16DF" w:rsidRPr="005C16DF" w:rsidRDefault="00FA7A89" w:rsidP="0ADF92BC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  <w:rPr>
          <w:b/>
          <w:bCs/>
        </w:rPr>
      </w:pPr>
      <w:r>
        <w:t>СОГЛАСОВАНО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FCFD3" wp14:editId="02D49372">
                <wp:simplePos x="0" y="0"/>
                <wp:positionH relativeFrom="column">
                  <wp:posOffset>21590</wp:posOffset>
                </wp:positionH>
                <wp:positionV relativeFrom="paragraph">
                  <wp:posOffset>347980</wp:posOffset>
                </wp:positionV>
                <wp:extent cx="6004560" cy="22860"/>
                <wp:effectExtent l="0" t="0" r="34290" b="34290"/>
                <wp:wrapNone/>
                <wp:docPr id="16156479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2286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c="http://schemas.openxmlformats.org/drawingml/2006/chart" xmlns:dgm="http://schemas.openxmlformats.org/drawingml/2006/diagram" xmlns:lc="http://schemas.openxmlformats.org/drawingml/2006/lockedCanvas" xmlns:mo="http://schemas.microsoft.com/office/mac/office/2008/main" xmlns:mv="urn:schemas-microsoft-com:mac:vml" xmlns:oel="http://schemas.microsoft.com/office/2019/extlst" xmlns:pic="http://schemas.openxmlformats.org/drawingml/2006/picture" xmlns:w16sdtdh="http://schemas.microsoft.com/office/word/2020/wordml/sdtdatahash">
            <w:pict w14:anchorId="4413A354">
              <v:line id="Прямая соединительная линия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1.7pt,27.4pt" to="474.5pt,29.2pt" w14:anchorId="7B21FC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">
                <v:stroke joinstyle="miter"/>
              </v:line>
            </w:pict>
          </mc:Fallback>
        </mc:AlternateContent>
      </w:r>
    </w:p>
    <w:p w14:paraId="7ADD38E5" w14:textId="77777777" w:rsidR="00B954E7" w:rsidRDefault="00B954E7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</w:p>
    <w:p w14:paraId="13DC9CA9" w14:textId="3297169E" w:rsidR="005C16DF" w:rsidRDefault="00D01A87" w:rsidP="005C16DF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>Заведующий кафедрой</w:t>
      </w:r>
    </w:p>
    <w:p w14:paraId="1172AF6D" w14:textId="76006795" w:rsidR="00B954E7" w:rsidRDefault="00D81E36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  <w:r w:rsidRPr="00D81E36">
        <w:rPr>
          <w:u w:val="single"/>
        </w:rPr>
        <w:t>Вегнер Я.В.</w:t>
      </w:r>
      <w:r w:rsidR="00FA7A89">
        <w:t>___________ ____________</w:t>
      </w:r>
    </w:p>
    <w:p w14:paraId="77C0ACA1" w14:textId="77777777" w:rsidR="00B954E7" w:rsidRDefault="00FA7A89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  <w:r>
        <w:rPr>
          <w:i/>
          <w:vertAlign w:val="superscript"/>
        </w:rPr>
        <w:t>(Фамилия И.О)</w:t>
      </w:r>
      <w:r>
        <w:rPr>
          <w:i/>
          <w:vertAlign w:val="superscript"/>
        </w:rPr>
        <w:tab/>
      </w:r>
      <w:r>
        <w:rPr>
          <w:i/>
          <w:vertAlign w:val="superscript"/>
        </w:rPr>
        <w:tab/>
      </w:r>
      <w:r>
        <w:rPr>
          <w:i/>
          <w:vertAlign w:val="superscript"/>
        </w:rPr>
        <w:tab/>
        <w:t xml:space="preserve"> (подпись)</w:t>
      </w:r>
    </w:p>
    <w:p w14:paraId="35AB99FE" w14:textId="77777777" w:rsidR="00B954E7" w:rsidRDefault="00B954E7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</w:p>
    <w:p w14:paraId="133F88B5" w14:textId="77777777" w:rsidR="00B954E7" w:rsidRDefault="00B954E7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</w:p>
    <w:p w14:paraId="076C3CA8" w14:textId="77777777" w:rsidR="005C16DF" w:rsidRDefault="00FA7A89" w:rsidP="005C16DF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  <w:rPr>
          <w:i/>
          <w:iCs/>
          <w:sz w:val="26"/>
          <w:szCs w:val="26"/>
        </w:rPr>
      </w:pPr>
      <w:r w:rsidRPr="0ADF92BC">
        <w:rPr>
          <w:sz w:val="26"/>
          <w:szCs w:val="26"/>
        </w:rPr>
        <w:t>Руководитель дипломного проекта не возражает</w:t>
      </w:r>
      <w:r w:rsidRPr="0ADF92BC">
        <w:rPr>
          <w:i/>
          <w:iCs/>
          <w:sz w:val="26"/>
          <w:szCs w:val="26"/>
        </w:rPr>
        <w:t xml:space="preserve"> </w:t>
      </w:r>
    </w:p>
    <w:p w14:paraId="5E5FB5A6" w14:textId="703875DF" w:rsidR="00B954E7" w:rsidRDefault="00641C27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  <w:r w:rsidRPr="00641C27">
        <w:rPr>
          <w:sz w:val="26"/>
          <w:szCs w:val="26"/>
          <w:u w:val="single"/>
        </w:rPr>
        <w:t>----</w:t>
      </w:r>
      <w:r w:rsidR="00FA7A89">
        <w:rPr>
          <w:i/>
          <w:sz w:val="26"/>
        </w:rPr>
        <w:t>______ ____________</w:t>
      </w:r>
    </w:p>
    <w:p w14:paraId="5DDB6F9B" w14:textId="3EF2C422" w:rsidR="005C16DF" w:rsidRDefault="00FA7A89" w:rsidP="2659C9E6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</w:pPr>
      <w:r w:rsidRPr="2659C9E6">
        <w:rPr>
          <w:i/>
          <w:iCs/>
          <w:vertAlign w:val="superscript"/>
        </w:rPr>
        <w:t>(Фамилия И.О)</w:t>
      </w:r>
      <w:r>
        <w:tab/>
      </w:r>
      <w:r>
        <w:tab/>
      </w:r>
      <w:r>
        <w:tab/>
      </w:r>
      <w:r w:rsidRPr="2659C9E6">
        <w:rPr>
          <w:i/>
          <w:iCs/>
          <w:vertAlign w:val="superscript"/>
        </w:rPr>
        <w:t xml:space="preserve"> (подпись)</w:t>
      </w:r>
    </w:p>
    <w:p w14:paraId="465562E0" w14:textId="06570FEC" w:rsidR="005C16DF" w:rsidRDefault="00FA7A89" w:rsidP="005C16DF">
      <w:pPr>
        <w:spacing w:after="0"/>
      </w:pPr>
      <w:r w:rsidRPr="0ADF92BC">
        <w:rPr>
          <w:rFonts w:ascii="Times New Roman" w:hAnsi="Times New Roman" w:cs="Times New Roman"/>
          <w:sz w:val="24"/>
          <w:szCs w:val="24"/>
        </w:rPr>
        <w:t>«___» ______________ 202</w:t>
      </w:r>
      <w:r w:rsidR="00D81E36">
        <w:rPr>
          <w:rFonts w:ascii="Times New Roman" w:hAnsi="Times New Roman" w:cs="Times New Roman"/>
          <w:sz w:val="24"/>
          <w:szCs w:val="24"/>
        </w:rPr>
        <w:t>6</w:t>
      </w:r>
      <w:r w:rsidRPr="0ADF92BC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4BF15D9" w14:textId="77777777" w:rsidR="00386862" w:rsidRPr="00370395" w:rsidRDefault="00FA7A89" w:rsidP="00370395">
      <w:pPr>
        <w:spacing w:after="0"/>
        <w:jc w:val="center"/>
        <w:rPr>
          <w:b/>
          <w:bCs/>
        </w:rPr>
      </w:pPr>
      <w:r>
        <w:br w:type="page"/>
      </w:r>
      <w:r w:rsidRPr="0037039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ЗАДАНИЕ И КАЛЕНДАРНЫЙ ПЛАН</w:t>
      </w:r>
    </w:p>
    <w:p w14:paraId="41B603F1" w14:textId="77777777" w:rsidR="00386862" w:rsidRDefault="00FA7A89" w:rsidP="0ADF9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ADF92BC">
        <w:rPr>
          <w:rFonts w:ascii="Times New Roman" w:eastAsia="Times New Roman" w:hAnsi="Times New Roman" w:cs="Times New Roman"/>
          <w:sz w:val="26"/>
          <w:szCs w:val="26"/>
        </w:rPr>
        <w:t>по выполнению дипломного проекта</w:t>
      </w:r>
    </w:p>
    <w:p w14:paraId="7EC213C8" w14:textId="0E390BD6" w:rsidR="00386862" w:rsidRDefault="00FA7A89" w:rsidP="0ADF92BC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eastAsia="Times New Roman" w:hAnsi="Times New Roman" w:cs="Times New Roman"/>
          <w:sz w:val="26"/>
          <w:szCs w:val="26"/>
        </w:rPr>
        <w:t>Студентом</w:t>
      </w:r>
      <w:r w:rsidR="001859D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859DA" w:rsidRPr="001859DA">
        <w:rPr>
          <w:rFonts w:ascii="Times New Roman" w:hAnsi="Times New Roman" w:cs="Times New Roman"/>
          <w:sz w:val="24"/>
          <w:szCs w:val="24"/>
          <w:u w:val="single"/>
        </w:rPr>
        <w:t>Большаков</w:t>
      </w:r>
      <w:r w:rsidR="001859DA">
        <w:rPr>
          <w:rFonts w:ascii="Times New Roman" w:hAnsi="Times New Roman" w:cs="Times New Roman"/>
          <w:sz w:val="24"/>
          <w:szCs w:val="24"/>
          <w:u w:val="single"/>
        </w:rPr>
        <w:t>ым</w:t>
      </w:r>
      <w:r w:rsidR="001859DA" w:rsidRPr="001859DA">
        <w:rPr>
          <w:rFonts w:ascii="Times New Roman" w:hAnsi="Times New Roman" w:cs="Times New Roman"/>
          <w:sz w:val="24"/>
          <w:szCs w:val="24"/>
          <w:u w:val="single"/>
        </w:rPr>
        <w:t xml:space="preserve"> Никит</w:t>
      </w:r>
      <w:r w:rsidR="001859DA">
        <w:rPr>
          <w:rFonts w:ascii="Times New Roman" w:hAnsi="Times New Roman" w:cs="Times New Roman"/>
          <w:sz w:val="24"/>
          <w:szCs w:val="24"/>
          <w:u w:val="single"/>
        </w:rPr>
        <w:t>ой</w:t>
      </w:r>
      <w:r w:rsidR="00FA24A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859DA" w:rsidRPr="001859DA">
        <w:rPr>
          <w:rFonts w:ascii="Times New Roman" w:hAnsi="Times New Roman" w:cs="Times New Roman"/>
          <w:sz w:val="24"/>
          <w:szCs w:val="24"/>
          <w:u w:val="single"/>
        </w:rPr>
        <w:t>Андреевич</w:t>
      </w:r>
      <w:r w:rsidR="001859DA">
        <w:rPr>
          <w:rFonts w:ascii="Times New Roman" w:hAnsi="Times New Roman" w:cs="Times New Roman"/>
          <w:sz w:val="24"/>
          <w:szCs w:val="24"/>
          <w:u w:val="single"/>
        </w:rPr>
        <w:t>ем</w:t>
      </w:r>
      <w:r w:rsidRPr="0ADF92BC">
        <w:rPr>
          <w:rFonts w:ascii="Times New Roman" w:eastAsia="Times New Roman" w:hAnsi="Times New Roman" w:cs="Times New Roman"/>
          <w:sz w:val="26"/>
          <w:szCs w:val="26"/>
        </w:rPr>
        <w:t>__</w:t>
      </w:r>
      <w:r w:rsidR="001859DA">
        <w:rPr>
          <w:rFonts w:ascii="Times New Roman" w:eastAsia="Times New Roman" w:hAnsi="Times New Roman" w:cs="Times New Roman"/>
          <w:sz w:val="26"/>
          <w:szCs w:val="26"/>
        </w:rPr>
        <w:t>__</w:t>
      </w:r>
      <w:r w:rsidRPr="0ADF92BC">
        <w:rPr>
          <w:rFonts w:ascii="Times New Roman" w:eastAsia="Times New Roman" w:hAnsi="Times New Roman" w:cs="Times New Roman"/>
          <w:sz w:val="26"/>
          <w:szCs w:val="26"/>
        </w:rPr>
        <w:t>__________________________</w:t>
      </w:r>
    </w:p>
    <w:p w14:paraId="767DDAAF" w14:textId="77777777" w:rsidR="00386862" w:rsidRDefault="00FA7A89" w:rsidP="0ADF92BC">
      <w:pPr>
        <w:spacing w:after="0"/>
        <w:ind w:firstLine="387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(Фамилия, Имя, Отчество)  </w:t>
      </w:r>
    </w:p>
    <w:p w14:paraId="553B75AB" w14:textId="68FD5108" w:rsidR="00386862" w:rsidRDefault="00FA7A89" w:rsidP="0ADF92B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ADF92BC"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 w:rsidR="006B5532" w:rsidRPr="006B5532">
        <w:rPr>
          <w:rFonts w:ascii="Times New Roman" w:eastAsia="Times New Roman" w:hAnsi="Times New Roman" w:cs="Times New Roman"/>
          <w:sz w:val="26"/>
          <w:szCs w:val="26"/>
          <w:u w:val="single"/>
        </w:rPr>
        <w:t>ПВ311</w:t>
      </w:r>
      <w:r w:rsidRPr="0ADF92BC">
        <w:rPr>
          <w:rFonts w:ascii="Times New Roman" w:eastAsia="Times New Roman" w:hAnsi="Times New Roman" w:cs="Times New Roman"/>
          <w:sz w:val="26"/>
          <w:szCs w:val="26"/>
        </w:rPr>
        <w:t>_________________________________</w:t>
      </w:r>
    </w:p>
    <w:p w14:paraId="651DF1F7" w14:textId="77777777" w:rsidR="00386862" w:rsidRDefault="00FA7A89" w:rsidP="0ADF92BC">
      <w:pPr>
        <w:spacing w:after="0"/>
        <w:ind w:firstLine="216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ADF92BC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(номер группы)  </w:t>
      </w:r>
    </w:p>
    <w:p w14:paraId="48D8908F" w14:textId="77777777" w:rsidR="00386862" w:rsidRDefault="008230EA" w:rsidP="0ADF92BC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A43075" w14:textId="69E3EDAE" w:rsidR="006B5532" w:rsidRPr="006B5532" w:rsidRDefault="00FA7A89" w:rsidP="006B5532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</w:rPr>
      </w:pPr>
      <w:r w:rsidRPr="0ADF92BC">
        <w:rPr>
          <w:sz w:val="26"/>
          <w:szCs w:val="26"/>
        </w:rPr>
        <w:t xml:space="preserve">Тема работы: </w:t>
      </w:r>
      <w:r w:rsidR="006B5532" w:rsidRPr="001859DA">
        <w:rPr>
          <w:sz w:val="26"/>
          <w:szCs w:val="26"/>
          <w:u w:val="single"/>
        </w:rPr>
        <w:t xml:space="preserve">Разработка программной системы для статистического моделирования боевых сценариев настольной игры </w:t>
      </w:r>
      <w:r w:rsidR="006B5532">
        <w:rPr>
          <w:sz w:val="26"/>
          <w:szCs w:val="26"/>
          <w:u w:val="single"/>
        </w:rPr>
        <w:t>«</w:t>
      </w:r>
      <w:r w:rsidR="006B5532" w:rsidRPr="001859DA">
        <w:rPr>
          <w:sz w:val="26"/>
          <w:szCs w:val="26"/>
          <w:u w:val="single"/>
        </w:rPr>
        <w:t>Warhammer 40000</w:t>
      </w:r>
      <w:r w:rsidR="006B5532">
        <w:rPr>
          <w:sz w:val="26"/>
          <w:szCs w:val="26"/>
          <w:u w:val="single"/>
        </w:rPr>
        <w:t>»</w:t>
      </w:r>
      <w:r w:rsidR="006B5532" w:rsidRPr="001859DA">
        <w:rPr>
          <w:sz w:val="26"/>
          <w:szCs w:val="26"/>
          <w:u w:val="single"/>
        </w:rPr>
        <w:t xml:space="preserve"> </w:t>
      </w:r>
      <w:r w:rsidR="006B5532">
        <w:rPr>
          <w:sz w:val="26"/>
          <w:szCs w:val="26"/>
        </w:rPr>
        <w:t>_______________________</w:t>
      </w:r>
    </w:p>
    <w:p w14:paraId="0C223742" w14:textId="497D2022" w:rsidR="00386862" w:rsidRDefault="00FA7A89" w:rsidP="006B5532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ADF92BC">
        <w:rPr>
          <w:rFonts w:ascii="Times New Roman" w:eastAsia="Times New Roman" w:hAnsi="Times New Roman" w:cs="Times New Roman"/>
          <w:sz w:val="26"/>
          <w:szCs w:val="26"/>
        </w:rPr>
        <w:t>______________________________________________________________________</w:t>
      </w:r>
      <w:r w:rsidR="006B5532">
        <w:rPr>
          <w:rFonts w:ascii="Times New Roman" w:eastAsia="Times New Roman" w:hAnsi="Times New Roman" w:cs="Times New Roman"/>
          <w:sz w:val="26"/>
          <w:szCs w:val="26"/>
        </w:rPr>
        <w:t>_</w:t>
      </w:r>
    </w:p>
    <w:p w14:paraId="17AE95FA" w14:textId="77777777" w:rsidR="00386862" w:rsidRDefault="008230EA" w:rsidP="0ADF92BC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BC57BD" w14:textId="77777777" w:rsidR="00386862" w:rsidRDefault="008230EA" w:rsidP="0ADF92BC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7E9ED1" w14:textId="77777777" w:rsidR="00386862" w:rsidRDefault="008230EA" w:rsidP="0ADF92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F7165" w14:textId="73EB116D" w:rsidR="00386862" w:rsidRDefault="00FA7A89" w:rsidP="0ADF92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ADF92BC">
        <w:rPr>
          <w:rFonts w:ascii="Times New Roman" w:eastAsia="Times New Roman" w:hAnsi="Times New Roman" w:cs="Times New Roman"/>
          <w:sz w:val="24"/>
          <w:szCs w:val="24"/>
        </w:rPr>
        <w:t xml:space="preserve">Срок сдачи студентом законченной </w:t>
      </w:r>
      <w:proofErr w:type="gramStart"/>
      <w:r w:rsidRPr="0ADF92BC">
        <w:rPr>
          <w:rFonts w:ascii="Times New Roman" w:eastAsia="Times New Roman" w:hAnsi="Times New Roman" w:cs="Times New Roman"/>
          <w:sz w:val="24"/>
          <w:szCs w:val="24"/>
        </w:rPr>
        <w:t xml:space="preserve">работы: </w:t>
      </w:r>
      <w:r w:rsidR="006B55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5532" w:rsidRPr="00D81E36">
        <w:rPr>
          <w:rFonts w:ascii="Times New Roman" w:eastAsia="Times New Roman" w:hAnsi="Times New Roman" w:cs="Times New Roman"/>
          <w:sz w:val="24"/>
          <w:szCs w:val="24"/>
          <w:u w:val="single"/>
        </w:rPr>
        <w:t>02</w:t>
      </w:r>
      <w:proofErr w:type="gramEnd"/>
      <w:r w:rsidR="006B5532" w:rsidRPr="00D81E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июля 2026</w:t>
      </w:r>
      <w:r w:rsidRPr="0ADF92BC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52CE15BE" w14:textId="77777777" w:rsidR="00386862" w:rsidRDefault="00FA7A89" w:rsidP="0ADF92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ADF92BC">
        <w:rPr>
          <w:rFonts w:ascii="Times New Roman" w:eastAsia="Times New Roman" w:hAnsi="Times New Roman" w:cs="Times New Roman"/>
          <w:sz w:val="24"/>
          <w:szCs w:val="24"/>
        </w:rPr>
        <w:t>Объем дипломной работы: 10-20 машинописных страниц.</w:t>
      </w:r>
    </w:p>
    <w:p w14:paraId="47250326" w14:textId="2F13EBDC" w:rsidR="00386862" w:rsidRDefault="00FA7A89" w:rsidP="0ADF92BC">
      <w:pPr>
        <w:spacing w:line="360" w:lineRule="auto"/>
        <w:jc w:val="both"/>
      </w:pPr>
      <w:r w:rsidRPr="0ADF92BC">
        <w:rPr>
          <w:rFonts w:ascii="Times New Roman" w:eastAsia="Times New Roman" w:hAnsi="Times New Roman" w:cs="Times New Roman"/>
          <w:sz w:val="24"/>
          <w:szCs w:val="24"/>
        </w:rPr>
        <w:t xml:space="preserve">Перечень прилагаемого материала </w:t>
      </w:r>
      <w:r w:rsidRPr="0ADF92BC">
        <w:rPr>
          <w:sz w:val="24"/>
          <w:szCs w:val="24"/>
        </w:rPr>
        <w:t>______________________________</w:t>
      </w:r>
      <w:r w:rsidR="00D458D7">
        <w:rPr>
          <w:sz w:val="24"/>
          <w:szCs w:val="24"/>
        </w:rPr>
        <w:t>__________</w:t>
      </w:r>
    </w:p>
    <w:p w14:paraId="65E5C527" w14:textId="532A1C75" w:rsidR="00D458D7" w:rsidRPr="00D458D7" w:rsidRDefault="00D458D7" w:rsidP="00D458D7">
      <w:pPr>
        <w:spacing w:line="360" w:lineRule="auto"/>
        <w:jc w:val="both"/>
        <w:rPr>
          <w:u w:val="single"/>
        </w:rPr>
      </w:pPr>
      <w:r w:rsidRPr="00D458D7">
        <w:rPr>
          <w:u w:val="single"/>
        </w:rPr>
        <w:t>1. Ссылка на гитхаб</w:t>
      </w:r>
      <w:r>
        <w:rPr>
          <w:u w:val="single"/>
        </w:rPr>
        <w:t>____________________________________________________________</w:t>
      </w:r>
    </w:p>
    <w:p w14:paraId="7DEBD044" w14:textId="08CB4B1B" w:rsidR="00386862" w:rsidRPr="00D458D7" w:rsidRDefault="00D458D7" w:rsidP="00D458D7">
      <w:pPr>
        <w:spacing w:line="360" w:lineRule="auto"/>
        <w:jc w:val="both"/>
        <w:rPr>
          <w:u w:val="single"/>
        </w:rPr>
      </w:pPr>
      <w:r w:rsidRPr="00D458D7">
        <w:rPr>
          <w:u w:val="single"/>
        </w:rPr>
        <w:t xml:space="preserve">2. Презентация для выступления </w:t>
      </w:r>
      <w:r>
        <w:rPr>
          <w:u w:val="single"/>
        </w:rPr>
        <w:t>__________________________________________________</w:t>
      </w:r>
    </w:p>
    <w:p w14:paraId="5AA1BF68" w14:textId="77777777" w:rsidR="00386862" w:rsidRDefault="008230EA" w:rsidP="00386862">
      <w:pPr>
        <w:spacing w:line="360" w:lineRule="auto"/>
        <w:jc w:val="both"/>
      </w:pPr>
    </w:p>
    <w:p w14:paraId="0A38D89E" w14:textId="77777777" w:rsidR="00386862" w:rsidRPr="001D0FD1" w:rsidRDefault="00FA7A89" w:rsidP="001D0F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Pr="001D0F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Календарный план выполнения дипломного проекта</w:t>
      </w:r>
    </w:p>
    <w:tbl>
      <w:tblPr>
        <w:tblW w:w="9449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260"/>
        <w:gridCol w:w="1472"/>
        <w:gridCol w:w="1857"/>
        <w:gridCol w:w="1872"/>
      </w:tblGrid>
      <w:tr w:rsidR="00386862" w14:paraId="35AA9EB9" w14:textId="77777777" w:rsidTr="00F03B5D">
        <w:trPr>
          <w:cantSplit/>
          <w:trHeight w:val="300"/>
        </w:trPr>
        <w:tc>
          <w:tcPr>
            <w:tcW w:w="2988" w:type="dxa"/>
            <w:vMerge w:val="restart"/>
            <w:vAlign w:val="center"/>
          </w:tcPr>
          <w:p w14:paraId="41DAE516" w14:textId="77777777" w:rsidR="00386862" w:rsidRDefault="00FA7A89" w:rsidP="0ADF92BC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этапа работ</w:t>
            </w:r>
          </w:p>
        </w:tc>
        <w:tc>
          <w:tcPr>
            <w:tcW w:w="2732" w:type="dxa"/>
            <w:gridSpan w:val="2"/>
            <w:vAlign w:val="center"/>
          </w:tcPr>
          <w:p w14:paraId="059365F8" w14:textId="77777777" w:rsidR="00386862" w:rsidRDefault="00FA7A89" w:rsidP="0ADF92BC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857" w:type="dxa"/>
            <w:vMerge w:val="restart"/>
            <w:vAlign w:val="center"/>
          </w:tcPr>
          <w:p w14:paraId="02BBA0EE" w14:textId="77777777" w:rsidR="00386862" w:rsidRDefault="00FA7A89" w:rsidP="0ADF92BC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выполненного этапа работы</w:t>
            </w:r>
          </w:p>
        </w:tc>
        <w:tc>
          <w:tcPr>
            <w:tcW w:w="1872" w:type="dxa"/>
            <w:vMerge w:val="restart"/>
            <w:vAlign w:val="center"/>
          </w:tcPr>
          <w:p w14:paraId="73198906" w14:textId="77777777" w:rsidR="00386862" w:rsidRDefault="00FA7A89" w:rsidP="0ADF92BC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386862" w14:paraId="7F4373C9" w14:textId="77777777" w:rsidTr="00F03B5D">
        <w:trPr>
          <w:cantSplit/>
          <w:trHeight w:hRule="exact" w:val="553"/>
        </w:trPr>
        <w:tc>
          <w:tcPr>
            <w:tcW w:w="2988" w:type="dxa"/>
            <w:vMerge/>
          </w:tcPr>
          <w:p w14:paraId="6D97ED34" w14:textId="77777777" w:rsidR="00B954E7" w:rsidRDefault="00B954E7"/>
        </w:tc>
        <w:tc>
          <w:tcPr>
            <w:tcW w:w="1260" w:type="dxa"/>
            <w:vAlign w:val="center"/>
          </w:tcPr>
          <w:p w14:paraId="7873E776" w14:textId="77777777" w:rsidR="00386862" w:rsidRDefault="00FA7A89" w:rsidP="0ADF92BC">
            <w:pPr>
              <w:snapToGri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по плану</w:t>
            </w:r>
          </w:p>
        </w:tc>
        <w:tc>
          <w:tcPr>
            <w:tcW w:w="1472" w:type="dxa"/>
            <w:vAlign w:val="center"/>
          </w:tcPr>
          <w:p w14:paraId="11839893" w14:textId="77777777" w:rsidR="00386862" w:rsidRDefault="00FA7A89" w:rsidP="0ADF92BC">
            <w:pPr>
              <w:snapToGrid w:val="0"/>
              <w:ind w:right="-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</w:t>
            </w:r>
          </w:p>
        </w:tc>
        <w:tc>
          <w:tcPr>
            <w:tcW w:w="1857" w:type="dxa"/>
            <w:vMerge/>
          </w:tcPr>
          <w:p w14:paraId="0080F8E0" w14:textId="77777777" w:rsidR="00B954E7" w:rsidRDefault="00B954E7"/>
        </w:tc>
        <w:tc>
          <w:tcPr>
            <w:tcW w:w="1872" w:type="dxa"/>
            <w:vMerge/>
          </w:tcPr>
          <w:p w14:paraId="6ED86910" w14:textId="77777777" w:rsidR="00B954E7" w:rsidRDefault="00B954E7"/>
        </w:tc>
      </w:tr>
      <w:tr w:rsidR="00386862" w14:paraId="34DD859F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59BDDDD4" w14:textId="77777777" w:rsidR="00386862" w:rsidRDefault="00FA7A89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Создание ТЗ</w:t>
            </w:r>
          </w:p>
        </w:tc>
        <w:tc>
          <w:tcPr>
            <w:tcW w:w="1260" w:type="dxa"/>
            <w:vAlign w:val="center"/>
          </w:tcPr>
          <w:p w14:paraId="63F3F8F0" w14:textId="74DC9E2F" w:rsidR="00386862" w:rsidRDefault="00F03B5D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12.06.26</w:t>
            </w:r>
          </w:p>
        </w:tc>
        <w:tc>
          <w:tcPr>
            <w:tcW w:w="1472" w:type="dxa"/>
            <w:vAlign w:val="center"/>
          </w:tcPr>
          <w:p w14:paraId="21A1F0BF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5C9D95E5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248C491C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6862" w14:paraId="01858A11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315C056C" w14:textId="77777777" w:rsidR="00386862" w:rsidRDefault="00FA7A89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1 блока</w:t>
            </w:r>
          </w:p>
        </w:tc>
        <w:tc>
          <w:tcPr>
            <w:tcW w:w="1260" w:type="dxa"/>
            <w:vAlign w:val="center"/>
          </w:tcPr>
          <w:p w14:paraId="3248BFDA" w14:textId="49AA4663" w:rsidR="00386862" w:rsidRDefault="00F03B5D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10.05.26</w:t>
            </w:r>
          </w:p>
        </w:tc>
        <w:tc>
          <w:tcPr>
            <w:tcW w:w="1472" w:type="dxa"/>
            <w:vAlign w:val="center"/>
          </w:tcPr>
          <w:p w14:paraId="2BF4C9D7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68F0070F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5B4BAF00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6862" w14:paraId="09140ECE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7B0E5356" w14:textId="77777777" w:rsidR="00386862" w:rsidRDefault="00FA7A89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Создание</w:t>
            </w:r>
            <w:r>
              <w:rPr>
                <w:rFonts w:ascii="Times New Roman"/>
                <w:sz w:val="24"/>
              </w:rPr>
              <w:t xml:space="preserve"> 2 </w:t>
            </w:r>
            <w:r>
              <w:rPr>
                <w:rFonts w:ascii="Times New Roman"/>
                <w:sz w:val="24"/>
              </w:rPr>
              <w:t>блока</w:t>
            </w:r>
          </w:p>
        </w:tc>
        <w:tc>
          <w:tcPr>
            <w:tcW w:w="1260" w:type="dxa"/>
            <w:vAlign w:val="center"/>
          </w:tcPr>
          <w:p w14:paraId="6FA00E0A" w14:textId="2EDC95E8" w:rsidR="00386862" w:rsidRDefault="00F03B5D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31.05.26</w:t>
            </w:r>
          </w:p>
        </w:tc>
        <w:tc>
          <w:tcPr>
            <w:tcW w:w="1472" w:type="dxa"/>
            <w:vAlign w:val="center"/>
          </w:tcPr>
          <w:p w14:paraId="6A478E7D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56325129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6360867B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6862" w14:paraId="68F42D60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61889A73" w14:textId="77777777" w:rsidR="00386862" w:rsidRDefault="00FA7A89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3 блока</w:t>
            </w:r>
          </w:p>
        </w:tc>
        <w:tc>
          <w:tcPr>
            <w:tcW w:w="1260" w:type="dxa"/>
            <w:vAlign w:val="center"/>
          </w:tcPr>
          <w:p w14:paraId="509A0EA9" w14:textId="64E3C562" w:rsidR="00386862" w:rsidRDefault="00F03B5D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14.06.26</w:t>
            </w:r>
          </w:p>
        </w:tc>
        <w:tc>
          <w:tcPr>
            <w:tcW w:w="1472" w:type="dxa"/>
            <w:vAlign w:val="center"/>
          </w:tcPr>
          <w:p w14:paraId="41313DEA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19210FA7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246244C0" w14:textId="77777777" w:rsidR="00386862" w:rsidRDefault="008230EA" w:rsidP="0ADF92BC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B5D" w14:paraId="0102636D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7A7D9B7B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Устранение недочетов</w:t>
            </w:r>
          </w:p>
        </w:tc>
        <w:tc>
          <w:tcPr>
            <w:tcW w:w="1260" w:type="dxa"/>
            <w:vAlign w:val="center"/>
          </w:tcPr>
          <w:p w14:paraId="3FC2B532" w14:textId="17E2BCD6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31.06.26</w:t>
            </w:r>
          </w:p>
        </w:tc>
        <w:tc>
          <w:tcPr>
            <w:tcW w:w="1472" w:type="dxa"/>
            <w:vAlign w:val="center"/>
          </w:tcPr>
          <w:p w14:paraId="2BAE0E37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4F641FA8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4F1F5B67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B5D" w14:paraId="3ABFEC99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53ACFA61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дипломной работы</w:t>
            </w:r>
          </w:p>
        </w:tc>
        <w:tc>
          <w:tcPr>
            <w:tcW w:w="1260" w:type="dxa"/>
            <w:vAlign w:val="center"/>
          </w:tcPr>
          <w:p w14:paraId="2E0E3468" w14:textId="0C7EDF74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31.06.26</w:t>
            </w:r>
          </w:p>
        </w:tc>
        <w:tc>
          <w:tcPr>
            <w:tcW w:w="1472" w:type="dxa"/>
            <w:vAlign w:val="center"/>
          </w:tcPr>
          <w:p w14:paraId="71FD3E90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1B5610C7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4FCE5C83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B5D" w14:paraId="6BF06D0C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6FE48FB5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отзыва руководителя</w:t>
            </w:r>
          </w:p>
        </w:tc>
        <w:tc>
          <w:tcPr>
            <w:tcW w:w="1260" w:type="dxa"/>
            <w:vAlign w:val="center"/>
          </w:tcPr>
          <w:p w14:paraId="2E6A02B3" w14:textId="4A40A9C8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31.06.26</w:t>
            </w:r>
          </w:p>
        </w:tc>
        <w:tc>
          <w:tcPr>
            <w:tcW w:w="1472" w:type="dxa"/>
            <w:vAlign w:val="center"/>
          </w:tcPr>
          <w:p w14:paraId="33F64EE4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0B3D4DB5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49DADA2B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B5D" w14:paraId="2DAA6C56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019465DE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 доклада, презентации и наглядных пособий</w:t>
            </w:r>
          </w:p>
        </w:tc>
        <w:tc>
          <w:tcPr>
            <w:tcW w:w="1260" w:type="dxa"/>
            <w:vAlign w:val="center"/>
          </w:tcPr>
          <w:p w14:paraId="3514968B" w14:textId="13EDE3C3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31.06.26</w:t>
            </w:r>
          </w:p>
        </w:tc>
        <w:tc>
          <w:tcPr>
            <w:tcW w:w="1472" w:type="dxa"/>
            <w:vAlign w:val="center"/>
          </w:tcPr>
          <w:p w14:paraId="71E0225E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3E936D9E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38E11333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03B5D" w14:paraId="62CBC8B2" w14:textId="77777777" w:rsidTr="00F03B5D">
        <w:trPr>
          <w:cantSplit/>
          <w:trHeight w:val="680"/>
        </w:trPr>
        <w:tc>
          <w:tcPr>
            <w:tcW w:w="2988" w:type="dxa"/>
            <w:vAlign w:val="center"/>
          </w:tcPr>
          <w:p w14:paraId="7E0AECCA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DF92BC"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дипломной работы</w:t>
            </w:r>
          </w:p>
        </w:tc>
        <w:tc>
          <w:tcPr>
            <w:tcW w:w="1260" w:type="dxa"/>
            <w:vAlign w:val="center"/>
          </w:tcPr>
          <w:p w14:paraId="042B0184" w14:textId="520AF936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02.07.36</w:t>
            </w:r>
          </w:p>
        </w:tc>
        <w:tc>
          <w:tcPr>
            <w:tcW w:w="1472" w:type="dxa"/>
            <w:vAlign w:val="center"/>
          </w:tcPr>
          <w:p w14:paraId="00E5C973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vAlign w:val="center"/>
          </w:tcPr>
          <w:p w14:paraId="0A6DDF80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3423F71C" w14:textId="77777777" w:rsidR="00F03B5D" w:rsidRDefault="00F03B5D" w:rsidP="00F03B5D">
            <w:pPr>
              <w:snapToGri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DF3CDA" w14:textId="77777777" w:rsidR="00370395" w:rsidRDefault="008230EA" w:rsidP="00370395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52E53CF" w14:textId="77777777" w:rsidR="00386862" w:rsidRDefault="00FA7A89" w:rsidP="00370395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ADF92BC">
        <w:rPr>
          <w:rFonts w:ascii="Times New Roman" w:eastAsia="Times New Roman" w:hAnsi="Times New Roman" w:cs="Times New Roman"/>
          <w:sz w:val="26"/>
          <w:szCs w:val="26"/>
        </w:rPr>
        <w:t>УТВЕРЖДАЮ</w:t>
      </w:r>
    </w:p>
    <w:p w14:paraId="2D51F328" w14:textId="2A83235F" w:rsidR="00386862" w:rsidRDefault="00FA7A89" w:rsidP="003072A8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  <w:rPr>
          <w:i/>
          <w:iCs/>
          <w:sz w:val="26"/>
          <w:szCs w:val="26"/>
        </w:rPr>
      </w:pPr>
      <w:r w:rsidRPr="0ADF92BC">
        <w:rPr>
          <w:sz w:val="26"/>
          <w:szCs w:val="26"/>
        </w:rPr>
        <w:t xml:space="preserve">Руководитель дипломного проекта </w:t>
      </w:r>
      <w:r w:rsidR="00641C27" w:rsidRPr="00641C27">
        <w:rPr>
          <w:sz w:val="26"/>
          <w:szCs w:val="26"/>
          <w:u w:val="single"/>
        </w:rPr>
        <w:t>----</w:t>
      </w:r>
      <w:r w:rsidRPr="0ADF92BC">
        <w:rPr>
          <w:i/>
          <w:iCs/>
          <w:sz w:val="26"/>
          <w:szCs w:val="26"/>
        </w:rPr>
        <w:t>____</w:t>
      </w:r>
      <w:r w:rsidR="005E16E1">
        <w:rPr>
          <w:i/>
          <w:iCs/>
          <w:sz w:val="26"/>
          <w:szCs w:val="26"/>
        </w:rPr>
        <w:t>________</w:t>
      </w:r>
      <w:r w:rsidRPr="0ADF92BC">
        <w:rPr>
          <w:i/>
          <w:iCs/>
          <w:sz w:val="26"/>
          <w:szCs w:val="26"/>
        </w:rPr>
        <w:t>_____ ____________</w:t>
      </w:r>
    </w:p>
    <w:p w14:paraId="3BEA1FE5" w14:textId="77777777" w:rsidR="001D0FD1" w:rsidRDefault="00FA7A89" w:rsidP="003072A8">
      <w:pPr>
        <w:pStyle w:val="WW-3"/>
        <w:tabs>
          <w:tab w:val="left" w:pos="142"/>
          <w:tab w:val="left" w:pos="360"/>
        </w:tabs>
        <w:spacing w:before="0" w:after="0"/>
        <w:ind w:left="357" w:firstLine="4179"/>
        <w:jc w:val="both"/>
        <w:rPr>
          <w:i/>
          <w:iCs/>
          <w:sz w:val="26"/>
          <w:szCs w:val="26"/>
        </w:rPr>
      </w:pPr>
      <w:r w:rsidRPr="0ADF92BC">
        <w:rPr>
          <w:i/>
          <w:iCs/>
          <w:vertAlign w:val="superscript"/>
        </w:rPr>
        <w:t>(Фамилия И.О)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 w:rsidRPr="001D0FD1">
        <w:rPr>
          <w:i/>
          <w:iCs/>
          <w:vertAlign w:val="superscript"/>
        </w:rPr>
        <w:t xml:space="preserve"> </w:t>
      </w:r>
      <w:r w:rsidRPr="0ADF92BC">
        <w:rPr>
          <w:i/>
          <w:iCs/>
          <w:vertAlign w:val="superscript"/>
        </w:rPr>
        <w:t>(подпись)</w:t>
      </w:r>
    </w:p>
    <w:p w14:paraId="1FD67048" w14:textId="0EA541B2" w:rsidR="00386862" w:rsidRDefault="00FA7A89" w:rsidP="0ADF92BC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  <w:rPr>
          <w:i/>
          <w:iCs/>
          <w:sz w:val="26"/>
          <w:szCs w:val="26"/>
        </w:rPr>
      </w:pPr>
      <w:r w:rsidRPr="0ADF92BC">
        <w:rPr>
          <w:sz w:val="26"/>
          <w:szCs w:val="26"/>
        </w:rPr>
        <w:t xml:space="preserve">С календарным планом ознакомлен </w:t>
      </w:r>
      <w:r w:rsidR="00D81E36" w:rsidRPr="00D81E36">
        <w:rPr>
          <w:sz w:val="26"/>
          <w:szCs w:val="26"/>
          <w:u w:val="single"/>
        </w:rPr>
        <w:t>Большаков Н.А.</w:t>
      </w:r>
      <w:r w:rsidRPr="0ADF92BC">
        <w:rPr>
          <w:i/>
          <w:iCs/>
          <w:sz w:val="26"/>
          <w:szCs w:val="26"/>
        </w:rPr>
        <w:t>_____________ ____________</w:t>
      </w:r>
    </w:p>
    <w:p w14:paraId="009E36B4" w14:textId="77777777" w:rsidR="00586A2B" w:rsidRDefault="00FA7A89" w:rsidP="00B21ABB">
      <w:pPr>
        <w:pStyle w:val="WW-3"/>
        <w:tabs>
          <w:tab w:val="left" w:pos="142"/>
          <w:tab w:val="left" w:pos="360"/>
        </w:tabs>
        <w:spacing w:before="0" w:after="0"/>
        <w:ind w:left="357" w:firstLine="4321"/>
        <w:jc w:val="both"/>
        <w:rPr>
          <w:i/>
          <w:iCs/>
          <w:vertAlign w:val="superscript"/>
        </w:rPr>
      </w:pPr>
      <w:r w:rsidRPr="0ADF92BC">
        <w:rPr>
          <w:i/>
          <w:iCs/>
          <w:vertAlign w:val="superscript"/>
        </w:rPr>
        <w:t>(ФИО студента)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vertAlign w:val="superscript"/>
        </w:rPr>
        <w:tab/>
        <w:t xml:space="preserve"> </w:t>
      </w:r>
      <w:r w:rsidRPr="0ADF92BC">
        <w:rPr>
          <w:i/>
          <w:iCs/>
          <w:vertAlign w:val="superscript"/>
        </w:rPr>
        <w:t>(подпись)</w:t>
      </w:r>
    </w:p>
    <w:p w14:paraId="50A541E0" w14:textId="523D2A27" w:rsidR="00B21ABB" w:rsidRDefault="00FA7A89" w:rsidP="00B21ABB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</w:pPr>
      <w:r w:rsidRPr="0ADF92BC">
        <w:t>«___» ______________ 202</w:t>
      </w:r>
      <w:r w:rsidR="00D81E36">
        <w:t>6</w:t>
      </w:r>
      <w:r w:rsidRPr="0ADF92BC">
        <w:t xml:space="preserve"> г</w:t>
      </w:r>
      <w:r>
        <w:t>.</w:t>
      </w:r>
    </w:p>
    <w:p w14:paraId="6EDD07D7" w14:textId="77777777" w:rsidR="00B21ABB" w:rsidRDefault="008230EA" w:rsidP="0ADF92BC">
      <w:pPr>
        <w:pStyle w:val="WW-3"/>
        <w:tabs>
          <w:tab w:val="left" w:pos="142"/>
          <w:tab w:val="left" w:pos="360"/>
        </w:tabs>
        <w:spacing w:before="0" w:after="0"/>
        <w:jc w:val="both"/>
        <w:rPr>
          <w:rFonts w:eastAsiaTheme="minorHAnsi"/>
          <w:lang w:eastAsia="en-US"/>
        </w:rPr>
      </w:pPr>
    </w:p>
    <w:p w14:paraId="3082A3C4" w14:textId="77777777" w:rsidR="00370395" w:rsidRPr="003F0C3E" w:rsidRDefault="00FA7A89" w:rsidP="0ADF92BC">
      <w:pPr>
        <w:pStyle w:val="WW-3"/>
        <w:tabs>
          <w:tab w:val="left" w:pos="142"/>
          <w:tab w:val="left" w:pos="360"/>
        </w:tabs>
        <w:spacing w:before="0" w:after="0"/>
        <w:jc w:val="both"/>
        <w:rPr>
          <w:sz w:val="26"/>
          <w:szCs w:val="26"/>
          <w:vertAlign w:val="superscript"/>
        </w:rPr>
      </w:pPr>
      <w:r w:rsidRPr="003F0C3E">
        <w:rPr>
          <w:sz w:val="26"/>
          <w:szCs w:val="26"/>
        </w:rPr>
        <w:t>Допущен к защите:</w:t>
      </w:r>
    </w:p>
    <w:p w14:paraId="1ED155F8" w14:textId="642ACAAC" w:rsidR="00B21ABB" w:rsidRDefault="00FA7A89" w:rsidP="00B21ABB">
      <w:pPr>
        <w:pStyle w:val="WW-3"/>
        <w:tabs>
          <w:tab w:val="left" w:pos="142"/>
          <w:tab w:val="left" w:pos="360"/>
        </w:tabs>
        <w:spacing w:before="0" w:after="0"/>
        <w:ind w:left="357" w:hanging="357"/>
        <w:jc w:val="both"/>
        <w:rPr>
          <w:i/>
          <w:iCs/>
          <w:sz w:val="26"/>
          <w:szCs w:val="26"/>
        </w:rPr>
      </w:pPr>
      <w:r w:rsidRPr="0ADF92BC">
        <w:rPr>
          <w:sz w:val="26"/>
          <w:szCs w:val="26"/>
        </w:rPr>
        <w:t xml:space="preserve">Руководитель дипломного проекта </w:t>
      </w:r>
      <w:r w:rsidR="00641C27" w:rsidRPr="00641C27">
        <w:rPr>
          <w:sz w:val="26"/>
          <w:szCs w:val="26"/>
          <w:u w:val="single"/>
        </w:rPr>
        <w:t>----</w:t>
      </w:r>
      <w:r w:rsidRPr="0ADF92BC">
        <w:rPr>
          <w:i/>
          <w:iCs/>
          <w:sz w:val="26"/>
          <w:szCs w:val="26"/>
        </w:rPr>
        <w:t>___</w:t>
      </w:r>
      <w:r w:rsidR="005E16E1">
        <w:rPr>
          <w:i/>
          <w:iCs/>
          <w:sz w:val="26"/>
          <w:szCs w:val="26"/>
        </w:rPr>
        <w:t>________</w:t>
      </w:r>
      <w:r w:rsidRPr="0ADF92BC">
        <w:rPr>
          <w:i/>
          <w:iCs/>
          <w:sz w:val="26"/>
          <w:szCs w:val="26"/>
        </w:rPr>
        <w:t>______ ____________</w:t>
      </w:r>
    </w:p>
    <w:p w14:paraId="5FDBD4AC" w14:textId="77777777" w:rsidR="00B21ABB" w:rsidRDefault="00FA7A89" w:rsidP="00B21ABB">
      <w:pPr>
        <w:pStyle w:val="WW-3"/>
        <w:tabs>
          <w:tab w:val="left" w:pos="142"/>
          <w:tab w:val="left" w:pos="360"/>
        </w:tabs>
        <w:spacing w:before="0" w:after="0"/>
        <w:ind w:left="357" w:firstLine="4179"/>
        <w:jc w:val="both"/>
        <w:rPr>
          <w:i/>
          <w:iCs/>
          <w:sz w:val="26"/>
          <w:szCs w:val="26"/>
        </w:rPr>
      </w:pPr>
      <w:r w:rsidRPr="0ADF92BC">
        <w:rPr>
          <w:i/>
          <w:iCs/>
          <w:vertAlign w:val="superscript"/>
        </w:rPr>
        <w:t>(Фамилия И.О)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 w:rsidRPr="001D0FD1">
        <w:rPr>
          <w:i/>
          <w:iCs/>
          <w:vertAlign w:val="superscript"/>
        </w:rPr>
        <w:t xml:space="preserve"> </w:t>
      </w:r>
      <w:r w:rsidRPr="0ADF92BC">
        <w:rPr>
          <w:i/>
          <w:iCs/>
          <w:vertAlign w:val="superscript"/>
        </w:rPr>
        <w:t>(подпись)</w:t>
      </w:r>
    </w:p>
    <w:p w14:paraId="19A07045" w14:textId="0A10D8C9" w:rsidR="00BD308F" w:rsidRPr="00DD2CC7" w:rsidRDefault="00FA7A89" w:rsidP="004C6956">
      <w:pPr>
        <w:pStyle w:val="WW-3"/>
        <w:tabs>
          <w:tab w:val="left" w:pos="142"/>
          <w:tab w:val="left" w:pos="360"/>
        </w:tabs>
        <w:spacing w:after="0"/>
        <w:ind w:left="357" w:hanging="357"/>
        <w:jc w:val="both"/>
        <w:rPr>
          <w:lang w:val="en-US"/>
        </w:rPr>
      </w:pPr>
      <w:r w:rsidRPr="00DD2CC7">
        <w:rPr>
          <w:lang w:val="en-US"/>
        </w:rPr>
        <w:t>«___» ______________ 202</w:t>
      </w:r>
      <w:r w:rsidR="006655AD" w:rsidRPr="00DD2CC7">
        <w:rPr>
          <w:lang w:val="en-US"/>
        </w:rPr>
        <w:t>6</w:t>
      </w:r>
      <w:r w:rsidRPr="0ADF92BC">
        <w:t>г</w:t>
      </w:r>
      <w:r w:rsidRPr="00DD2CC7">
        <w:rPr>
          <w:lang w:val="en-US"/>
        </w:rPr>
        <w:t xml:space="preserve">. </w:t>
      </w:r>
      <w:r w:rsidR="00DD2CC7" w:rsidRPr="00DD2CC7">
        <w:rPr>
          <w:lang w:val="en-US"/>
        </w:rPr>
        <w:t>StatHammer_Local_Development_Secret_Key_Change_Later_12345</w:t>
      </w:r>
      <w:bookmarkStart w:id="2" w:name="_GoBack"/>
      <w:bookmarkEnd w:id="2"/>
    </w:p>
    <w:sectPr w:rsidR="00BD308F" w:rsidRPr="00DD2CC7" w:rsidSect="00F721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DD916" w14:textId="77777777" w:rsidR="008230EA" w:rsidRDefault="008230EA" w:rsidP="00437EEF">
      <w:pPr>
        <w:spacing w:after="0" w:line="240" w:lineRule="auto"/>
      </w:pPr>
      <w:r>
        <w:separator/>
      </w:r>
    </w:p>
  </w:endnote>
  <w:endnote w:type="continuationSeparator" w:id="0">
    <w:p w14:paraId="3767F394" w14:textId="77777777" w:rsidR="008230EA" w:rsidRDefault="008230EA" w:rsidP="00437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1C8BC" w14:textId="77777777" w:rsidR="008230EA" w:rsidRDefault="008230EA" w:rsidP="00437EEF">
      <w:pPr>
        <w:spacing w:after="0" w:line="240" w:lineRule="auto"/>
      </w:pPr>
      <w:r>
        <w:separator/>
      </w:r>
    </w:p>
  </w:footnote>
  <w:footnote w:type="continuationSeparator" w:id="0">
    <w:p w14:paraId="2DAD1CF3" w14:textId="77777777" w:rsidR="008230EA" w:rsidRDefault="008230EA" w:rsidP="00437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27206592">
      <w:start w:val="1"/>
      <w:numFmt w:val="bullet"/>
      <w:lvlText w:val="·"/>
      <w:lvlJc w:val="left"/>
      <w:pPr>
        <w:tabs>
          <w:tab w:val="num" w:pos="417"/>
        </w:tabs>
        <w:ind w:left="417" w:hanging="360"/>
      </w:pPr>
      <w:rPr>
        <w:rFonts w:ascii="Symbol" w:hAnsi="Symbol" w:cs="Times New Roman"/>
        <w:sz w:val="20"/>
        <w:szCs w:val="20"/>
      </w:rPr>
    </w:lvl>
    <w:lvl w:ilvl="1" w:tplc="2AEAB338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/>
        <w:sz w:val="20"/>
        <w:szCs w:val="20"/>
      </w:rPr>
    </w:lvl>
    <w:lvl w:ilvl="2" w:tplc="F098778C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3864CE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867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8234E6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72DC2A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941F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20E174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2" w15:restartNumberingAfterBreak="0">
    <w:nsid w:val="00000007"/>
    <w:multiLevelType w:val="singleLevel"/>
    <w:tmpl w:val="00000007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9"/>
    <w:multiLevelType w:val="singleLevel"/>
    <w:tmpl w:val="00000009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4" w15:restartNumberingAfterBreak="0">
    <w:nsid w:val="0000000D"/>
    <w:multiLevelType w:val="singleLevel"/>
    <w:tmpl w:val="0000000D"/>
    <w:name w:val="WW8Num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E"/>
    <w:multiLevelType w:val="singleLevel"/>
    <w:tmpl w:val="0000000E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6" w15:restartNumberingAfterBreak="0">
    <w:nsid w:val="66DC53B2"/>
    <w:multiLevelType w:val="hybridMultilevel"/>
    <w:tmpl w:val="34449FF8"/>
    <w:lvl w:ilvl="0" w:tplc="8D5EF09A">
      <w:start w:val="1"/>
      <w:numFmt w:val="decimal"/>
      <w:lvlText w:val="%1."/>
      <w:lvlJc w:val="left"/>
      <w:pPr>
        <w:ind w:left="720" w:hanging="360"/>
      </w:pPr>
    </w:lvl>
    <w:lvl w:ilvl="1" w:tplc="03DEC09C">
      <w:start w:val="1"/>
      <w:numFmt w:val="decimal"/>
      <w:lvlText w:val="%2."/>
      <w:lvlJc w:val="left"/>
      <w:pPr>
        <w:ind w:left="1440" w:hanging="1080"/>
      </w:pPr>
    </w:lvl>
    <w:lvl w:ilvl="2" w:tplc="9BE2B2DA">
      <w:start w:val="1"/>
      <w:numFmt w:val="decimal"/>
      <w:lvlText w:val="%3."/>
      <w:lvlJc w:val="left"/>
      <w:pPr>
        <w:ind w:left="2160" w:hanging="1980"/>
      </w:pPr>
    </w:lvl>
    <w:lvl w:ilvl="3" w:tplc="CEE83F36">
      <w:start w:val="1"/>
      <w:numFmt w:val="decimal"/>
      <w:lvlText w:val="%4."/>
      <w:lvlJc w:val="left"/>
      <w:pPr>
        <w:ind w:left="2880" w:hanging="2520"/>
      </w:pPr>
    </w:lvl>
    <w:lvl w:ilvl="4" w:tplc="4C0CD096">
      <w:start w:val="1"/>
      <w:numFmt w:val="decimal"/>
      <w:lvlText w:val="%5."/>
      <w:lvlJc w:val="left"/>
      <w:pPr>
        <w:ind w:left="3600" w:hanging="3240"/>
      </w:pPr>
    </w:lvl>
    <w:lvl w:ilvl="5" w:tplc="C34828BA">
      <w:start w:val="1"/>
      <w:numFmt w:val="decimal"/>
      <w:lvlText w:val="%6."/>
      <w:lvlJc w:val="left"/>
      <w:pPr>
        <w:ind w:left="4320" w:hanging="4140"/>
      </w:pPr>
    </w:lvl>
    <w:lvl w:ilvl="6" w:tplc="DD605EAE">
      <w:start w:val="1"/>
      <w:numFmt w:val="decimal"/>
      <w:lvlText w:val="%7."/>
      <w:lvlJc w:val="left"/>
      <w:pPr>
        <w:ind w:left="5040" w:hanging="4680"/>
      </w:pPr>
    </w:lvl>
    <w:lvl w:ilvl="7" w:tplc="D2685C92">
      <w:start w:val="1"/>
      <w:numFmt w:val="decimal"/>
      <w:lvlText w:val="%8."/>
      <w:lvlJc w:val="left"/>
      <w:pPr>
        <w:ind w:left="5760" w:hanging="5400"/>
      </w:pPr>
    </w:lvl>
    <w:lvl w:ilvl="8" w:tplc="A95843BA">
      <w:start w:val="1"/>
      <w:numFmt w:val="decimal"/>
      <w:lvlText w:val="%9."/>
      <w:lvlJc w:val="left"/>
      <w:pPr>
        <w:ind w:left="6480" w:hanging="63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4E7"/>
    <w:rsid w:val="000F35BB"/>
    <w:rsid w:val="00156BF6"/>
    <w:rsid w:val="001859DA"/>
    <w:rsid w:val="003141FE"/>
    <w:rsid w:val="00456169"/>
    <w:rsid w:val="004C6956"/>
    <w:rsid w:val="005250CA"/>
    <w:rsid w:val="005E16E1"/>
    <w:rsid w:val="00641C27"/>
    <w:rsid w:val="006655AD"/>
    <w:rsid w:val="006B5532"/>
    <w:rsid w:val="006D1825"/>
    <w:rsid w:val="008230EA"/>
    <w:rsid w:val="00A11C8F"/>
    <w:rsid w:val="00A70862"/>
    <w:rsid w:val="00B954E7"/>
    <w:rsid w:val="00D01A87"/>
    <w:rsid w:val="00D458D7"/>
    <w:rsid w:val="00D81E36"/>
    <w:rsid w:val="00DD2CC7"/>
    <w:rsid w:val="00F03B5D"/>
    <w:rsid w:val="00FA24A3"/>
    <w:rsid w:val="00FA7A89"/>
    <w:rsid w:val="2659C9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DD8C"/>
  <w15:docId w15:val="{F711B95A-5678-48AF-A0F1-E8208DA4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link w:val="20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link w:val="30"/>
    <w:pPr>
      <w:spacing w:before="200"/>
      <w:outlineLvl w:val="2"/>
    </w:pPr>
    <w:rPr>
      <w:b/>
      <w:color w:val="4F81BD"/>
      <w:sz w:val="24"/>
    </w:rPr>
  </w:style>
  <w:style w:type="paragraph" w:styleId="5">
    <w:name w:val="heading 5"/>
    <w:basedOn w:val="a"/>
    <w:next w:val="a"/>
    <w:link w:val="50"/>
    <w:qFormat/>
    <w:rsid w:val="00386862"/>
    <w:pPr>
      <w:suppressAutoHyphen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8">
    <w:name w:val="heading 8"/>
    <w:basedOn w:val="a"/>
    <w:next w:val="a"/>
    <w:link w:val="80"/>
    <w:qFormat/>
    <w:rsid w:val="00386862"/>
    <w:p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86862"/>
    <w:rPr>
      <w:rFonts w:ascii="Times New Roman" w:eastAsia="Times New Roman" w:hAnsi="Times New Roman" w:cs="Times New Roman"/>
      <w:b/>
      <w:sz w:val="28"/>
      <w:szCs w:val="24"/>
      <w:lang w:eastAsia="ar-SA"/>
    </w:rPr>
  </w:style>
  <w:style w:type="character" w:customStyle="1" w:styleId="30">
    <w:name w:val="Заголовок 3 Знак"/>
    <w:basedOn w:val="a0"/>
    <w:link w:val="3"/>
    <w:rsid w:val="00386862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50">
    <w:name w:val="Заголовок 5 Знак"/>
    <w:basedOn w:val="a0"/>
    <w:link w:val="5"/>
    <w:rsid w:val="00386862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80">
    <w:name w:val="Заголовок 8 Знак"/>
    <w:basedOn w:val="a0"/>
    <w:link w:val="8"/>
    <w:rsid w:val="00386862"/>
    <w:rPr>
      <w:rFonts w:ascii="Times New Roman" w:eastAsia="Times New Roman" w:hAnsi="Times New Roman" w:cs="Times New Roman"/>
      <w:i/>
      <w:iCs/>
      <w:sz w:val="24"/>
      <w:szCs w:val="24"/>
      <w:lang w:eastAsia="ar-SA"/>
    </w:rPr>
  </w:style>
  <w:style w:type="character" w:styleId="a3">
    <w:name w:val="Strong"/>
    <w:qFormat/>
    <w:rsid w:val="00386862"/>
    <w:rPr>
      <w:b/>
      <w:bCs/>
    </w:rPr>
  </w:style>
  <w:style w:type="paragraph" w:customStyle="1" w:styleId="WW-">
    <w:name w:val="WW-Текст"/>
    <w:basedOn w:val="a"/>
    <w:rsid w:val="00386862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386862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header"/>
    <w:basedOn w:val="a"/>
    <w:link w:val="a5"/>
    <w:semiHidden/>
    <w:rsid w:val="00386862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5">
    <w:name w:val="Верхний колонтитул Знак"/>
    <w:basedOn w:val="a0"/>
    <w:link w:val="a4"/>
    <w:semiHidden/>
    <w:rsid w:val="0038686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21">
    <w:name w:val="Основной текст 21"/>
    <w:basedOn w:val="a"/>
    <w:rsid w:val="00386862"/>
    <w:pPr>
      <w:suppressAutoHyphens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uk-UA" w:eastAsia="ar-SA"/>
    </w:rPr>
  </w:style>
  <w:style w:type="paragraph" w:customStyle="1" w:styleId="a6">
    <w:basedOn w:val="a"/>
    <w:next w:val="a7"/>
    <w:rsid w:val="00386862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Normal (Web)"/>
    <w:basedOn w:val="a"/>
    <w:uiPriority w:val="99"/>
    <w:semiHidden/>
    <w:unhideWhenUsed/>
    <w:rsid w:val="00386862"/>
    <w:rPr>
      <w:rFonts w:ascii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37E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37EEF"/>
  </w:style>
  <w:style w:type="paragraph" w:styleId="aa">
    <w:name w:val="Title"/>
    <w:basedOn w:val="a"/>
    <w:pPr>
      <w:spacing w:after="300"/>
    </w:pPr>
    <w:rPr>
      <w:color w:val="17365D"/>
      <w:sz w:val="52"/>
    </w:rPr>
  </w:style>
  <w:style w:type="paragraph" w:styleId="ab">
    <w:name w:val="Subtitle"/>
    <w:basedOn w:val="a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275</Words>
  <Characters>2564</Characters>
  <Application>Microsoft Office Word</Application>
  <DocSecurity>0</DocSecurity>
  <Lines>150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Ермаченкова Ирина Евгеньевна</dc:creator>
  <cp:keywords/>
  <dc:description/>
  <cp:lastModifiedBy>Nikita Bol</cp:lastModifiedBy>
  <cp:revision>12</cp:revision>
  <dcterms:created xsi:type="dcterms:W3CDTF">2026-04-01T19:06:00Z</dcterms:created>
  <dcterms:modified xsi:type="dcterms:W3CDTF">2026-05-26T12:11:00Z</dcterms:modified>
</cp:coreProperties>
</file>